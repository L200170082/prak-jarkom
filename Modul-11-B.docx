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6B7C" w:rsidRDefault="00DF25E9">
      <w:pPr>
        <w:spacing w:before="73"/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proofErr w:type="spellEnd"/>
      <w:r>
        <w:rPr>
          <w:sz w:val="24"/>
          <w:szCs w:val="24"/>
        </w:rPr>
        <w:t xml:space="preserve">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proofErr w:type="spellStart"/>
      <w:r w:rsidR="00952D11">
        <w:rPr>
          <w:spacing w:val="1"/>
          <w:sz w:val="24"/>
          <w:szCs w:val="24"/>
        </w:rPr>
        <w:t>Aji</w:t>
      </w:r>
      <w:proofErr w:type="spellEnd"/>
      <w:r w:rsidR="00952D11">
        <w:rPr>
          <w:spacing w:val="1"/>
          <w:sz w:val="24"/>
          <w:szCs w:val="24"/>
        </w:rPr>
        <w:t xml:space="preserve"> </w:t>
      </w:r>
      <w:proofErr w:type="spellStart"/>
      <w:r w:rsidR="00952D11">
        <w:rPr>
          <w:spacing w:val="1"/>
          <w:sz w:val="24"/>
          <w:szCs w:val="24"/>
        </w:rPr>
        <w:t>Prastyo</w:t>
      </w:r>
      <w:proofErr w:type="spellEnd"/>
    </w:p>
    <w:p w:rsidR="00276B7C" w:rsidRDefault="00276B7C">
      <w:pPr>
        <w:spacing w:before="3" w:line="180" w:lineRule="exact"/>
        <w:rPr>
          <w:sz w:val="18"/>
          <w:szCs w:val="18"/>
        </w:rPr>
      </w:pPr>
    </w:p>
    <w:p w:rsidR="00276B7C" w:rsidRPr="00952D11" w:rsidRDefault="00DF25E9">
      <w:pPr>
        <w:ind w:left="10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proofErr w:type="spellEnd"/>
      <w:r>
        <w:rPr>
          <w:sz w:val="24"/>
          <w:szCs w:val="24"/>
        </w:rPr>
        <w:t xml:space="preserve">    </w:t>
      </w:r>
      <w:r>
        <w:rPr>
          <w:spacing w:val="7"/>
          <w:sz w:val="24"/>
          <w:szCs w:val="24"/>
        </w:rPr>
        <w:t xml:space="preserve"> </w:t>
      </w:r>
      <w:r w:rsidR="00952D11">
        <w:rPr>
          <w:sz w:val="24"/>
          <w:szCs w:val="24"/>
        </w:rPr>
        <w:t xml:space="preserve">: </w:t>
      </w:r>
      <w:r w:rsidR="00952D11" w:rsidRPr="00952D11">
        <w:rPr>
          <w:sz w:val="24"/>
          <w:szCs w:val="24"/>
        </w:rPr>
        <w:t>B</w:t>
      </w:r>
    </w:p>
    <w:p w:rsidR="00276B7C" w:rsidRDefault="00276B7C">
      <w:pPr>
        <w:spacing w:before="2" w:line="180" w:lineRule="exact"/>
        <w:rPr>
          <w:sz w:val="18"/>
          <w:szCs w:val="18"/>
        </w:rPr>
      </w:pPr>
    </w:p>
    <w:p w:rsidR="00276B7C" w:rsidRDefault="00DF25E9">
      <w:pPr>
        <w:ind w:left="100"/>
        <w:rPr>
          <w:sz w:val="24"/>
          <w:szCs w:val="24"/>
        </w:rPr>
      </w:pPr>
      <w:r>
        <w:rPr>
          <w:spacing w:val="2"/>
          <w:sz w:val="24"/>
          <w:szCs w:val="24"/>
        </w:rPr>
        <w:t>N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 xml:space="preserve">M    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 w:rsidR="00952D11">
        <w:rPr>
          <w:sz w:val="24"/>
          <w:szCs w:val="24"/>
        </w:rPr>
        <w:t>200170082</w:t>
      </w:r>
    </w:p>
    <w:p w:rsidR="00276B7C" w:rsidRDefault="00276B7C">
      <w:pPr>
        <w:spacing w:line="180" w:lineRule="exact"/>
        <w:rPr>
          <w:sz w:val="18"/>
          <w:szCs w:val="18"/>
        </w:rPr>
      </w:pPr>
    </w:p>
    <w:p w:rsidR="00276B7C" w:rsidRDefault="00DF25E9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: 11</w:t>
      </w:r>
      <w:bookmarkStart w:id="0" w:name="_GoBack"/>
      <w:bookmarkEnd w:id="0"/>
    </w:p>
    <w:p w:rsidR="00276B7C" w:rsidRDefault="00276B7C">
      <w:pPr>
        <w:spacing w:line="200" w:lineRule="exact"/>
      </w:pPr>
    </w:p>
    <w:p w:rsidR="00276B7C" w:rsidRDefault="00276B7C">
      <w:pPr>
        <w:spacing w:line="200" w:lineRule="exact"/>
      </w:pPr>
    </w:p>
    <w:p w:rsidR="00276B7C" w:rsidRDefault="00276B7C">
      <w:pPr>
        <w:spacing w:before="6" w:line="240" w:lineRule="exact"/>
        <w:rPr>
          <w:sz w:val="24"/>
          <w:szCs w:val="24"/>
        </w:rPr>
      </w:pPr>
    </w:p>
    <w:p w:rsidR="00276B7C" w:rsidRDefault="00DF25E9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NO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OR 1</w:t>
      </w:r>
    </w:p>
    <w:p w:rsidR="00276B7C" w:rsidRDefault="00276B7C">
      <w:pPr>
        <w:spacing w:line="180" w:lineRule="exact"/>
        <w:rPr>
          <w:sz w:val="18"/>
          <w:szCs w:val="18"/>
        </w:rPr>
      </w:pPr>
    </w:p>
    <w:p w:rsidR="00276B7C" w:rsidRDefault="00DF25E9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</w:p>
    <w:p w:rsidR="00276B7C" w:rsidRDefault="00952D11">
      <w:pPr>
        <w:spacing w:before="27"/>
        <w:ind w:left="527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.85pt;height:226.4pt">
            <v:imagedata r:id="rId7" o:title=""/>
          </v:shape>
        </w:pict>
      </w:r>
    </w:p>
    <w:p w:rsidR="00276B7C" w:rsidRDefault="00276B7C">
      <w:pPr>
        <w:spacing w:before="5" w:line="100" w:lineRule="exact"/>
        <w:rPr>
          <w:sz w:val="11"/>
          <w:szCs w:val="11"/>
        </w:rPr>
      </w:pPr>
    </w:p>
    <w:p w:rsidR="00276B7C" w:rsidRDefault="00276B7C">
      <w:pPr>
        <w:spacing w:line="200" w:lineRule="exact"/>
      </w:pPr>
    </w:p>
    <w:p w:rsidR="00276B7C" w:rsidRDefault="00DF25E9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outer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m</w:t>
      </w:r>
      <w:proofErr w:type="spellEnd"/>
    </w:p>
    <w:p w:rsidR="00276B7C" w:rsidRDefault="00DF25E9">
      <w:pPr>
        <w:spacing w:before="28"/>
        <w:ind w:left="527"/>
        <w:sectPr w:rsidR="00276B7C">
          <w:pgSz w:w="11920" w:h="16840"/>
          <w:pgMar w:top="1340" w:right="1680" w:bottom="280" w:left="1340" w:header="720" w:footer="720" w:gutter="0"/>
          <w:cols w:space="720"/>
        </w:sectPr>
      </w:pPr>
      <w:r>
        <w:pict>
          <v:shape id="_x0000_i1026" type="#_x0000_t75" style="width:366.05pt;height:283.65pt">
            <v:imagedata r:id="rId8" o:title=""/>
          </v:shape>
        </w:pict>
      </w:r>
    </w:p>
    <w:p w:rsidR="00276B7C" w:rsidRDefault="00276B7C">
      <w:pPr>
        <w:spacing w:line="200" w:lineRule="exact"/>
      </w:pPr>
    </w:p>
    <w:p w:rsidR="00276B7C" w:rsidRDefault="00952D11">
      <w:pPr>
        <w:ind w:left="527"/>
      </w:pPr>
      <w:r>
        <w:pict>
          <v:shape id="_x0000_i1027" type="#_x0000_t75" style="width:419.85pt;height:326.15pt">
            <v:imagedata r:id="rId9" o:title=""/>
          </v:shape>
        </w:pict>
      </w:r>
    </w:p>
    <w:p w:rsidR="00276B7C" w:rsidRDefault="00276B7C">
      <w:pPr>
        <w:spacing w:before="8" w:line="280" w:lineRule="exact"/>
        <w:rPr>
          <w:sz w:val="28"/>
          <w:szCs w:val="28"/>
        </w:rPr>
      </w:pPr>
    </w:p>
    <w:p w:rsidR="00276B7C" w:rsidRDefault="00DF25E9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outer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I</w:t>
      </w:r>
    </w:p>
    <w:p w:rsidR="00276B7C" w:rsidRDefault="00DF25E9">
      <w:pPr>
        <w:spacing w:before="26"/>
        <w:ind w:left="527"/>
        <w:sectPr w:rsidR="00276B7C">
          <w:headerReference w:type="default" r:id="rId10"/>
          <w:pgSz w:w="11920" w:h="16840"/>
          <w:pgMar w:top="1520" w:right="1520" w:bottom="280" w:left="1340" w:header="1338" w:footer="0" w:gutter="0"/>
          <w:cols w:space="720"/>
        </w:sectPr>
      </w:pPr>
      <w:r>
        <w:pict>
          <v:shape id="_x0000_i1028" type="#_x0000_t75" style="width:420.7pt;height:326.15pt">
            <v:imagedata r:id="rId11" o:title=""/>
          </v:shape>
        </w:pict>
      </w:r>
    </w:p>
    <w:p w:rsidR="00276B7C" w:rsidRDefault="00276B7C">
      <w:pPr>
        <w:spacing w:line="200" w:lineRule="exact"/>
      </w:pPr>
    </w:p>
    <w:p w:rsidR="00276B7C" w:rsidRDefault="00DF25E9">
      <w:pPr>
        <w:ind w:left="527"/>
      </w:pPr>
      <w:r>
        <w:pict>
          <v:shape id="_x0000_i1029" type="#_x0000_t75" style="width:440.65pt;height:340.05pt">
            <v:imagedata r:id="rId12" o:title=""/>
          </v:shape>
        </w:pict>
      </w:r>
    </w:p>
    <w:p w:rsidR="00276B7C" w:rsidRDefault="00276B7C">
      <w:pPr>
        <w:spacing w:before="13" w:line="280" w:lineRule="exact"/>
        <w:rPr>
          <w:sz w:val="28"/>
          <w:szCs w:val="28"/>
        </w:rPr>
      </w:pPr>
    </w:p>
    <w:p w:rsidR="00276B7C" w:rsidRDefault="00DF25E9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 xml:space="preserve">6.   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C </w:t>
      </w:r>
      <w:proofErr w:type="spellStart"/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rkom</w:t>
      </w:r>
      <w:proofErr w:type="spellEnd"/>
    </w:p>
    <w:p w:rsidR="00276B7C" w:rsidRDefault="00DF25E9">
      <w:pPr>
        <w:spacing w:before="26"/>
        <w:ind w:left="527"/>
        <w:sectPr w:rsidR="00276B7C">
          <w:headerReference w:type="default" r:id="rId13"/>
          <w:pgSz w:w="11920" w:h="16840"/>
          <w:pgMar w:top="1520" w:right="1080" w:bottom="280" w:left="1340" w:header="1338" w:footer="0" w:gutter="0"/>
          <w:cols w:space="720"/>
        </w:sectPr>
      </w:pPr>
      <w:r>
        <w:pict>
          <v:shape id="_x0000_i1030" type="#_x0000_t75" style="width:442.4pt;height:183.9pt">
            <v:imagedata r:id="rId14" o:title=""/>
          </v:shape>
        </w:pict>
      </w:r>
    </w:p>
    <w:p w:rsidR="00276B7C" w:rsidRDefault="00276B7C">
      <w:pPr>
        <w:spacing w:line="200" w:lineRule="exact"/>
      </w:pPr>
    </w:p>
    <w:p w:rsidR="00276B7C" w:rsidRDefault="00DF25E9">
      <w:pPr>
        <w:ind w:left="527"/>
      </w:pPr>
      <w:r>
        <w:pict>
          <v:shape id="_x0000_i1031" type="#_x0000_t75" style="width:406.85pt;height:183.9pt">
            <v:imagedata r:id="rId15" o:title=""/>
          </v:shape>
        </w:pict>
      </w:r>
    </w:p>
    <w:p w:rsidR="00276B7C" w:rsidRDefault="00276B7C">
      <w:pPr>
        <w:spacing w:before="13" w:line="280" w:lineRule="exact"/>
        <w:rPr>
          <w:sz w:val="28"/>
          <w:szCs w:val="28"/>
        </w:rPr>
      </w:pPr>
    </w:p>
    <w:p w:rsidR="00276B7C" w:rsidRDefault="00DF25E9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 xml:space="preserve">8.   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C 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I</w:t>
      </w:r>
    </w:p>
    <w:p w:rsidR="00276B7C" w:rsidRDefault="00DF25E9">
      <w:pPr>
        <w:spacing w:before="26"/>
        <w:ind w:left="527"/>
      </w:pPr>
      <w:r>
        <w:pict>
          <v:shape id="_x0000_i1032" type="#_x0000_t75" style="width:424.2pt;height:183.9pt">
            <v:imagedata r:id="rId16" o:title=""/>
          </v:shape>
        </w:pict>
      </w:r>
    </w:p>
    <w:p w:rsidR="00276B7C" w:rsidRDefault="00276B7C">
      <w:pPr>
        <w:spacing w:before="10" w:line="100" w:lineRule="exact"/>
        <w:rPr>
          <w:sz w:val="11"/>
          <w:szCs w:val="11"/>
        </w:rPr>
      </w:pPr>
    </w:p>
    <w:p w:rsidR="00276B7C" w:rsidRDefault="00276B7C">
      <w:pPr>
        <w:spacing w:line="200" w:lineRule="exact"/>
      </w:pPr>
    </w:p>
    <w:p w:rsidR="00276B7C" w:rsidRDefault="00DF25E9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9.   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C Admin</w:t>
      </w:r>
    </w:p>
    <w:p w:rsidR="00276B7C" w:rsidRDefault="00DF25E9">
      <w:pPr>
        <w:spacing w:before="26"/>
        <w:ind w:left="527"/>
        <w:sectPr w:rsidR="00276B7C">
          <w:headerReference w:type="default" r:id="rId17"/>
          <w:pgSz w:w="11920" w:h="16840"/>
          <w:pgMar w:top="1520" w:right="900" w:bottom="280" w:left="1340" w:header="1338" w:footer="0" w:gutter="0"/>
          <w:cols w:space="720"/>
        </w:sectPr>
      </w:pPr>
      <w:r>
        <w:pict>
          <v:shape id="_x0000_i1033" type="#_x0000_t75" style="width:451.1pt;height:205.6pt">
            <v:imagedata r:id="rId18" o:title=""/>
          </v:shape>
        </w:pict>
      </w:r>
    </w:p>
    <w:p w:rsidR="00276B7C" w:rsidRDefault="00276B7C">
      <w:pPr>
        <w:spacing w:line="200" w:lineRule="exact"/>
      </w:pPr>
    </w:p>
    <w:p w:rsidR="00276B7C" w:rsidRDefault="00DF25E9">
      <w:pPr>
        <w:ind w:left="527"/>
      </w:pPr>
      <w:r>
        <w:pict>
          <v:shape id="_x0000_i1034" type="#_x0000_t75" style="width:419.85pt;height:326.15pt">
            <v:imagedata r:id="rId19" o:title=""/>
          </v:shape>
        </w:pict>
      </w:r>
    </w:p>
    <w:p w:rsidR="00276B7C" w:rsidRDefault="00276B7C">
      <w:pPr>
        <w:spacing w:before="8" w:line="280" w:lineRule="exact"/>
        <w:rPr>
          <w:sz w:val="28"/>
          <w:szCs w:val="28"/>
        </w:rPr>
      </w:pPr>
    </w:p>
    <w:p w:rsidR="00276B7C" w:rsidRDefault="00DF25E9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 xml:space="preserve">11.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– 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R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L</w:t>
      </w:r>
    </w:p>
    <w:p w:rsidR="00276B7C" w:rsidRDefault="00DF25E9">
      <w:pPr>
        <w:spacing w:before="26"/>
        <w:ind w:left="527"/>
        <w:sectPr w:rsidR="00276B7C">
          <w:headerReference w:type="default" r:id="rId20"/>
          <w:pgSz w:w="11920" w:h="16840"/>
          <w:pgMar w:top="1520" w:right="1500" w:bottom="280" w:left="1340" w:header="1338" w:footer="0" w:gutter="0"/>
          <w:cols w:space="720"/>
        </w:sectPr>
      </w:pPr>
      <w:r>
        <w:pict>
          <v:shape id="_x0000_i1035" type="#_x0000_t75" style="width:421.6pt;height:326.15pt">
            <v:imagedata r:id="rId21" o:title=""/>
          </v:shape>
        </w:pict>
      </w:r>
    </w:p>
    <w:p w:rsidR="00276B7C" w:rsidRDefault="00276B7C">
      <w:pPr>
        <w:spacing w:line="200" w:lineRule="exact"/>
      </w:pPr>
    </w:p>
    <w:p w:rsidR="00276B7C" w:rsidRDefault="00DF25E9">
      <w:pPr>
        <w:ind w:left="527"/>
      </w:pPr>
      <w:r>
        <w:pict>
          <v:shape id="_x0000_i1036" type="#_x0000_t75" style="width:421.6pt;height:326.15pt">
            <v:imagedata r:id="rId22" o:title=""/>
          </v:shape>
        </w:pict>
      </w:r>
    </w:p>
    <w:p w:rsidR="00276B7C" w:rsidRDefault="00276B7C">
      <w:pPr>
        <w:spacing w:before="8" w:line="280" w:lineRule="exact"/>
        <w:rPr>
          <w:sz w:val="28"/>
          <w:szCs w:val="28"/>
        </w:rPr>
      </w:pPr>
    </w:p>
    <w:p w:rsidR="00276B7C" w:rsidRDefault="00DF25E9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 xml:space="preserve">13.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– 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y</w:t>
      </w:r>
    </w:p>
    <w:p w:rsidR="00276B7C" w:rsidRDefault="00DF25E9">
      <w:pPr>
        <w:spacing w:before="26"/>
        <w:ind w:left="527"/>
        <w:sectPr w:rsidR="00276B7C">
          <w:headerReference w:type="default" r:id="rId23"/>
          <w:pgSz w:w="11920" w:h="16840"/>
          <w:pgMar w:top="1520" w:right="1500" w:bottom="280" w:left="1340" w:header="1338" w:footer="0" w:gutter="0"/>
          <w:cols w:space="720"/>
        </w:sectPr>
      </w:pPr>
      <w:r>
        <w:pict>
          <v:shape id="_x0000_i1037" type="#_x0000_t75" style="width:418.1pt;height:326.15pt">
            <v:imagedata r:id="rId24" o:title=""/>
          </v:shape>
        </w:pict>
      </w:r>
    </w:p>
    <w:p w:rsidR="00276B7C" w:rsidRDefault="00276B7C">
      <w:pPr>
        <w:spacing w:line="200" w:lineRule="exact"/>
      </w:pPr>
    </w:p>
    <w:p w:rsidR="00276B7C" w:rsidRDefault="00DF25E9">
      <w:pPr>
        <w:ind w:left="527"/>
      </w:pPr>
      <w:r>
        <w:pict>
          <v:shape id="_x0000_i1038" type="#_x0000_t75" style="width:451.1pt;height:487.5pt">
            <v:imagedata r:id="rId25" o:title=""/>
          </v:shape>
        </w:pict>
      </w:r>
    </w:p>
    <w:p w:rsidR="00276B7C" w:rsidRDefault="00276B7C">
      <w:pPr>
        <w:spacing w:line="200" w:lineRule="exact"/>
      </w:pPr>
    </w:p>
    <w:p w:rsidR="00276B7C" w:rsidRDefault="00276B7C">
      <w:pPr>
        <w:spacing w:line="200" w:lineRule="exact"/>
      </w:pPr>
    </w:p>
    <w:p w:rsidR="00276B7C" w:rsidRDefault="00276B7C">
      <w:pPr>
        <w:spacing w:before="8" w:line="200" w:lineRule="exact"/>
      </w:pPr>
    </w:p>
    <w:p w:rsidR="00276B7C" w:rsidRDefault="00DF25E9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>NO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 xml:space="preserve">OR 2 –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TATIC</w:t>
      </w:r>
    </w:p>
    <w:p w:rsidR="00276B7C" w:rsidRDefault="00276B7C">
      <w:pPr>
        <w:spacing w:line="180" w:lineRule="exact"/>
        <w:rPr>
          <w:sz w:val="18"/>
          <w:szCs w:val="18"/>
        </w:rPr>
      </w:pPr>
    </w:p>
    <w:p w:rsidR="00276B7C" w:rsidRDefault="00DF25E9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</w:p>
    <w:p w:rsidR="00276B7C" w:rsidRDefault="00DF25E9">
      <w:pPr>
        <w:spacing w:before="25"/>
        <w:ind w:left="527"/>
        <w:sectPr w:rsidR="00276B7C">
          <w:headerReference w:type="default" r:id="rId26"/>
          <w:pgSz w:w="11920" w:h="16840"/>
          <w:pgMar w:top="1520" w:right="900" w:bottom="280" w:left="1340" w:header="1338" w:footer="0" w:gutter="0"/>
          <w:cols w:space="720"/>
        </w:sectPr>
      </w:pPr>
      <w:r>
        <w:pict>
          <v:shape id="_x0000_i1039" type="#_x0000_t75" style="width:392.95pt;height:89.35pt">
            <v:imagedata r:id="rId27" o:title=""/>
          </v:shape>
        </w:pict>
      </w:r>
    </w:p>
    <w:p w:rsidR="00276B7C" w:rsidRDefault="00276B7C">
      <w:pPr>
        <w:spacing w:line="200" w:lineRule="exact"/>
      </w:pPr>
    </w:p>
    <w:p w:rsidR="00276B7C" w:rsidRDefault="00DF25E9">
      <w:pPr>
        <w:ind w:left="527"/>
      </w:pPr>
      <w:r>
        <w:pict>
          <v:shape id="_x0000_i1040" type="#_x0000_t75" style="width:420.7pt;height:326.15pt">
            <v:imagedata r:id="rId28" o:title=""/>
          </v:shape>
        </w:pict>
      </w:r>
    </w:p>
    <w:p w:rsidR="00276B7C" w:rsidRDefault="00276B7C">
      <w:pPr>
        <w:spacing w:before="8" w:line="280" w:lineRule="exact"/>
        <w:rPr>
          <w:sz w:val="28"/>
          <w:szCs w:val="28"/>
        </w:rPr>
      </w:pPr>
    </w:p>
    <w:p w:rsidR="00276B7C" w:rsidRDefault="00DF25E9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rout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ja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</w:t>
      </w:r>
      <w:proofErr w:type="spellEnd"/>
    </w:p>
    <w:p w:rsidR="00276B7C" w:rsidRDefault="00DF25E9">
      <w:pPr>
        <w:spacing w:before="26"/>
        <w:ind w:left="527"/>
        <w:sectPr w:rsidR="00276B7C">
          <w:headerReference w:type="default" r:id="rId29"/>
          <w:pgSz w:w="11920" w:h="16840"/>
          <w:pgMar w:top="1520" w:right="1480" w:bottom="280" w:left="1340" w:header="1338" w:footer="0" w:gutter="0"/>
          <w:cols w:space="720"/>
        </w:sectPr>
      </w:pPr>
      <w:r>
        <w:pict>
          <v:shape id="_x0000_i1041" type="#_x0000_t75" style="width:422.45pt;height:326.15pt">
            <v:imagedata r:id="rId30" o:title=""/>
          </v:shape>
        </w:pict>
      </w:r>
    </w:p>
    <w:p w:rsidR="00276B7C" w:rsidRDefault="00276B7C">
      <w:pPr>
        <w:spacing w:line="200" w:lineRule="exact"/>
      </w:pPr>
    </w:p>
    <w:p w:rsidR="00276B7C" w:rsidRDefault="00DF25E9">
      <w:pPr>
        <w:ind w:left="527"/>
      </w:pPr>
      <w:r>
        <w:pict>
          <v:shape id="_x0000_i1042" type="#_x0000_t75" style="width:419.85pt;height:326.15pt">
            <v:imagedata r:id="rId31" o:title=""/>
          </v:shape>
        </w:pict>
      </w:r>
    </w:p>
    <w:p w:rsidR="00276B7C" w:rsidRDefault="00276B7C">
      <w:pPr>
        <w:spacing w:before="8" w:line="280" w:lineRule="exact"/>
        <w:rPr>
          <w:sz w:val="28"/>
          <w:szCs w:val="28"/>
        </w:rPr>
      </w:pPr>
    </w:p>
    <w:p w:rsidR="00276B7C" w:rsidRDefault="00DF25E9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 xml:space="preserve">5.   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rout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si</w:t>
      </w:r>
      <w:proofErr w:type="spellEnd"/>
    </w:p>
    <w:p w:rsidR="00276B7C" w:rsidRDefault="00DF25E9">
      <w:pPr>
        <w:spacing w:before="26"/>
        <w:ind w:left="527"/>
        <w:sectPr w:rsidR="00276B7C">
          <w:headerReference w:type="default" r:id="rId32"/>
          <w:pgSz w:w="11920" w:h="16840"/>
          <w:pgMar w:top="1520" w:right="1520" w:bottom="280" w:left="1340" w:header="1338" w:footer="0" w:gutter="0"/>
          <w:cols w:space="720"/>
        </w:sectPr>
      </w:pPr>
      <w:r>
        <w:pict>
          <v:shape id="_x0000_i1043" type="#_x0000_t75" style="width:420.7pt;height:326.15pt">
            <v:imagedata r:id="rId33" o:title=""/>
          </v:shape>
        </w:pict>
      </w:r>
    </w:p>
    <w:p w:rsidR="00276B7C" w:rsidRDefault="00276B7C">
      <w:pPr>
        <w:spacing w:line="200" w:lineRule="exact"/>
      </w:pPr>
    </w:p>
    <w:p w:rsidR="00276B7C" w:rsidRDefault="00DF25E9">
      <w:pPr>
        <w:ind w:left="527"/>
      </w:pPr>
      <w:r>
        <w:pict>
          <v:shape id="_x0000_i1044" type="#_x0000_t75" style="width:420.7pt;height:326.15pt">
            <v:imagedata r:id="rId34" o:title=""/>
          </v:shape>
        </w:pict>
      </w:r>
    </w:p>
    <w:p w:rsidR="00276B7C" w:rsidRDefault="00276B7C">
      <w:pPr>
        <w:spacing w:before="8" w:line="280" w:lineRule="exact"/>
        <w:rPr>
          <w:sz w:val="28"/>
          <w:szCs w:val="28"/>
        </w:rPr>
      </w:pPr>
    </w:p>
    <w:p w:rsidR="00276B7C" w:rsidRDefault="00DF25E9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 xml:space="preserve">7.  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– 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rkom</w:t>
      </w:r>
      <w:proofErr w:type="spellEnd"/>
    </w:p>
    <w:p w:rsidR="00276B7C" w:rsidRDefault="00DF25E9">
      <w:pPr>
        <w:spacing w:before="26"/>
        <w:ind w:left="527"/>
        <w:sectPr w:rsidR="00276B7C">
          <w:headerReference w:type="default" r:id="rId35"/>
          <w:pgSz w:w="11920" w:h="16840"/>
          <w:pgMar w:top="1520" w:right="1500" w:bottom="280" w:left="1340" w:header="1338" w:footer="0" w:gutter="0"/>
          <w:cols w:space="720"/>
        </w:sectPr>
      </w:pPr>
      <w:r>
        <w:pict>
          <v:shape id="_x0000_i1045" type="#_x0000_t75" style="width:421.6pt;height:326.15pt">
            <v:imagedata r:id="rId36" o:title=""/>
          </v:shape>
        </w:pict>
      </w:r>
    </w:p>
    <w:p w:rsidR="00276B7C" w:rsidRDefault="00276B7C">
      <w:pPr>
        <w:spacing w:line="200" w:lineRule="exact"/>
      </w:pPr>
    </w:p>
    <w:p w:rsidR="00276B7C" w:rsidRDefault="00DF25E9">
      <w:pPr>
        <w:ind w:left="527"/>
      </w:pPr>
      <w:r>
        <w:pict>
          <v:shape id="_x0000_i1046" type="#_x0000_t75" style="width:418.1pt;height:326.15pt">
            <v:imagedata r:id="rId37" o:title=""/>
          </v:shape>
        </w:pict>
      </w:r>
    </w:p>
    <w:p w:rsidR="00276B7C" w:rsidRDefault="00276B7C">
      <w:pPr>
        <w:spacing w:before="8" w:line="280" w:lineRule="exact"/>
        <w:rPr>
          <w:sz w:val="28"/>
          <w:szCs w:val="28"/>
        </w:rPr>
      </w:pPr>
    </w:p>
    <w:p w:rsidR="00276B7C" w:rsidRDefault="00DF25E9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 xml:space="preserve">9.  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– 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si</w:t>
      </w:r>
      <w:proofErr w:type="spellEnd"/>
    </w:p>
    <w:p w:rsidR="00276B7C" w:rsidRDefault="00DF25E9">
      <w:pPr>
        <w:spacing w:before="26"/>
        <w:ind w:left="527"/>
        <w:sectPr w:rsidR="00276B7C">
          <w:headerReference w:type="default" r:id="rId38"/>
          <w:pgSz w:w="11920" w:h="16840"/>
          <w:pgMar w:top="1520" w:right="1500" w:bottom="280" w:left="1340" w:header="1338" w:footer="0" w:gutter="0"/>
          <w:cols w:space="720"/>
        </w:sectPr>
      </w:pPr>
      <w:r>
        <w:pict>
          <v:shape id="_x0000_i1047" type="#_x0000_t75" style="width:421.6pt;height:326.15pt">
            <v:imagedata r:id="rId39" o:title=""/>
          </v:shape>
        </w:pict>
      </w:r>
    </w:p>
    <w:p w:rsidR="00276B7C" w:rsidRDefault="00276B7C">
      <w:pPr>
        <w:spacing w:line="200" w:lineRule="exact"/>
      </w:pPr>
    </w:p>
    <w:p w:rsidR="00276B7C" w:rsidRDefault="00DF25E9">
      <w:pPr>
        <w:ind w:left="527"/>
      </w:pPr>
      <w:r>
        <w:pict>
          <v:shape id="_x0000_i1048" type="#_x0000_t75" style="width:384.3pt;height:297.55pt">
            <v:imagedata r:id="rId40" o:title=""/>
          </v:shape>
        </w:pict>
      </w:r>
    </w:p>
    <w:p w:rsidR="00276B7C" w:rsidRDefault="00276B7C">
      <w:pPr>
        <w:spacing w:line="200" w:lineRule="exact"/>
      </w:pPr>
    </w:p>
    <w:p w:rsidR="00276B7C" w:rsidRDefault="00276B7C">
      <w:pPr>
        <w:spacing w:line="200" w:lineRule="exact"/>
      </w:pPr>
    </w:p>
    <w:p w:rsidR="00276B7C" w:rsidRDefault="00276B7C">
      <w:pPr>
        <w:spacing w:before="10" w:line="200" w:lineRule="exact"/>
      </w:pPr>
    </w:p>
    <w:p w:rsidR="00276B7C" w:rsidRDefault="00DF25E9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>NO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OR 2 – DI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IS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(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I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)</w:t>
      </w:r>
    </w:p>
    <w:p w:rsidR="00276B7C" w:rsidRDefault="00276B7C">
      <w:pPr>
        <w:spacing w:before="8" w:line="160" w:lineRule="exact"/>
        <w:rPr>
          <w:sz w:val="17"/>
          <w:szCs w:val="17"/>
        </w:rPr>
      </w:pPr>
    </w:p>
    <w:p w:rsidR="00276B7C" w:rsidRDefault="00DF25E9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</w:p>
    <w:p w:rsidR="00276B7C" w:rsidRDefault="00DF25E9">
      <w:pPr>
        <w:spacing w:before="26"/>
        <w:ind w:left="527"/>
        <w:sectPr w:rsidR="00276B7C">
          <w:headerReference w:type="default" r:id="rId41"/>
          <w:pgSz w:w="11920" w:h="16840"/>
          <w:pgMar w:top="1520" w:right="1680" w:bottom="280" w:left="1340" w:header="1338" w:footer="0" w:gutter="0"/>
          <w:cols w:space="720"/>
        </w:sectPr>
      </w:pPr>
      <w:r>
        <w:pict>
          <v:shape id="_x0000_i1049" type="#_x0000_t75" style="width:382.55pt;height:297.55pt">
            <v:imagedata r:id="rId42" o:title=""/>
          </v:shape>
        </w:pict>
      </w:r>
    </w:p>
    <w:p w:rsidR="00276B7C" w:rsidRDefault="00276B7C">
      <w:pPr>
        <w:spacing w:line="200" w:lineRule="exact"/>
      </w:pPr>
    </w:p>
    <w:p w:rsidR="00276B7C" w:rsidRDefault="00DF25E9">
      <w:pPr>
        <w:ind w:left="527"/>
      </w:pPr>
      <w:r>
        <w:pict>
          <v:shape id="_x0000_i1050" type="#_x0000_t75" style="width:423.35pt;height:326.15pt">
            <v:imagedata r:id="rId43" o:title=""/>
          </v:shape>
        </w:pict>
      </w:r>
    </w:p>
    <w:p w:rsidR="00276B7C" w:rsidRDefault="00276B7C">
      <w:pPr>
        <w:spacing w:before="8" w:line="280" w:lineRule="exact"/>
        <w:rPr>
          <w:sz w:val="28"/>
          <w:szCs w:val="28"/>
        </w:rPr>
      </w:pPr>
    </w:p>
    <w:p w:rsidR="00276B7C" w:rsidRDefault="00DF25E9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– 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rkom</w:t>
      </w:r>
      <w:proofErr w:type="spellEnd"/>
    </w:p>
    <w:p w:rsidR="00276B7C" w:rsidRDefault="00DF25E9">
      <w:pPr>
        <w:spacing w:before="26"/>
        <w:ind w:left="527"/>
        <w:sectPr w:rsidR="00276B7C">
          <w:headerReference w:type="default" r:id="rId44"/>
          <w:pgSz w:w="11920" w:h="16840"/>
          <w:pgMar w:top="1520" w:right="1460" w:bottom="280" w:left="1340" w:header="1338" w:footer="0" w:gutter="0"/>
          <w:cols w:space="720"/>
        </w:sectPr>
      </w:pPr>
      <w:r>
        <w:pict>
          <v:shape id="_x0000_i1051" type="#_x0000_t75" style="width:418.1pt;height:326.15pt">
            <v:imagedata r:id="rId45" o:title=""/>
          </v:shape>
        </w:pict>
      </w:r>
    </w:p>
    <w:p w:rsidR="00276B7C" w:rsidRDefault="00276B7C">
      <w:pPr>
        <w:spacing w:line="200" w:lineRule="exact"/>
      </w:pPr>
    </w:p>
    <w:p w:rsidR="00276B7C" w:rsidRDefault="00DF25E9">
      <w:pPr>
        <w:ind w:left="527"/>
      </w:pPr>
      <w:r>
        <w:pict>
          <v:shape id="_x0000_i1052" type="#_x0000_t75" style="width:418.1pt;height:326.15pt">
            <v:imagedata r:id="rId45" o:title=""/>
          </v:shape>
        </w:pict>
      </w:r>
    </w:p>
    <w:p w:rsidR="00276B7C" w:rsidRDefault="00276B7C">
      <w:pPr>
        <w:spacing w:before="8" w:line="280" w:lineRule="exact"/>
        <w:rPr>
          <w:sz w:val="28"/>
          <w:szCs w:val="28"/>
        </w:rPr>
      </w:pPr>
    </w:p>
    <w:p w:rsidR="00276B7C" w:rsidRDefault="00DF25E9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 xml:space="preserve">5.  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– 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</w:p>
    <w:p w:rsidR="00276B7C" w:rsidRDefault="00DF25E9">
      <w:pPr>
        <w:spacing w:before="26"/>
        <w:ind w:left="527"/>
        <w:sectPr w:rsidR="00276B7C">
          <w:headerReference w:type="default" r:id="rId46"/>
          <w:pgSz w:w="11920" w:h="16840"/>
          <w:pgMar w:top="1520" w:right="1520" w:bottom="280" w:left="1340" w:header="1338" w:footer="0" w:gutter="0"/>
          <w:cols w:space="720"/>
        </w:sectPr>
      </w:pPr>
      <w:r>
        <w:pict>
          <v:shape id="_x0000_i1053" type="#_x0000_t75" style="width:419.85pt;height:326.15pt">
            <v:imagedata r:id="rId47" o:title=""/>
          </v:shape>
        </w:pict>
      </w:r>
    </w:p>
    <w:p w:rsidR="00276B7C" w:rsidRDefault="00DF25E9">
      <w:pPr>
        <w:spacing w:before="76"/>
        <w:ind w:left="10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6.   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konektiv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tas</w:t>
      </w:r>
      <w:proofErr w:type="spellEnd"/>
    </w:p>
    <w:p w:rsidR="00276B7C" w:rsidRDefault="00DF25E9">
      <w:pPr>
        <w:spacing w:before="27"/>
        <w:ind w:left="527"/>
      </w:pPr>
      <w:r>
        <w:pict>
          <v:shape id="_x0000_i1054" type="#_x0000_t75" style="width:451.1pt;height:348.7pt">
            <v:imagedata r:id="rId48" o:title=""/>
          </v:shape>
        </w:pict>
      </w:r>
    </w:p>
    <w:sectPr w:rsidR="00276B7C">
      <w:headerReference w:type="default" r:id="rId49"/>
      <w:pgSz w:w="11920" w:h="16840"/>
      <w:pgMar w:top="1340" w:right="90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25E9" w:rsidRDefault="00DF25E9">
      <w:r>
        <w:separator/>
      </w:r>
    </w:p>
  </w:endnote>
  <w:endnote w:type="continuationSeparator" w:id="0">
    <w:p w:rsidR="00DF25E9" w:rsidRDefault="00DF25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25E9" w:rsidRDefault="00DF25E9">
      <w:r>
        <w:separator/>
      </w:r>
    </w:p>
  </w:footnote>
  <w:footnote w:type="continuationSeparator" w:id="0">
    <w:p w:rsidR="00DF25E9" w:rsidRDefault="00DF25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B7C" w:rsidRDefault="00DF25E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71pt;margin-top:72.25pt;width:11pt;height:14pt;z-index:-251669504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3.</w:t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92.4pt;margin-top:72.25pt;width:120.05pt;height:14pt;z-index:-251668480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Kon</w:t>
                </w:r>
                <w:r>
                  <w:rPr>
                    <w:spacing w:val="-1"/>
                    <w:sz w:val="24"/>
                    <w:szCs w:val="24"/>
                  </w:rPr>
                  <w:t>f</w:t>
                </w:r>
                <w:r>
                  <w:rPr>
                    <w:sz w:val="24"/>
                    <w:szCs w:val="24"/>
                  </w:rPr>
                  <w:t>i</w:t>
                </w:r>
                <w:r>
                  <w:rPr>
                    <w:spacing w:val="-2"/>
                    <w:sz w:val="24"/>
                    <w:szCs w:val="24"/>
                  </w:rPr>
                  <w:t>g</w:t>
                </w:r>
                <w:r>
                  <w:rPr>
                    <w:spacing w:val="2"/>
                    <w:sz w:val="24"/>
                    <w:szCs w:val="24"/>
                  </w:rPr>
                  <w:t>u</w:t>
                </w:r>
                <w:r>
                  <w:rPr>
                    <w:sz w:val="24"/>
                    <w:szCs w:val="24"/>
                  </w:rPr>
                  <w:t>r</w:t>
                </w:r>
                <w:r>
                  <w:rPr>
                    <w:spacing w:val="-2"/>
                    <w:sz w:val="24"/>
                    <w:szCs w:val="24"/>
                  </w:rPr>
                  <w:t>a</w:t>
                </w:r>
                <w:r>
                  <w:rPr>
                    <w:sz w:val="24"/>
                    <w:szCs w:val="24"/>
                  </w:rPr>
                  <w:t>si</w:t>
                </w:r>
                <w:proofErr w:type="spellEnd"/>
                <w:r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pacing w:val="1"/>
                    <w:sz w:val="24"/>
                    <w:szCs w:val="24"/>
                  </w:rPr>
                  <w:t>R</w:t>
                </w:r>
                <w:r>
                  <w:rPr>
                    <w:sz w:val="24"/>
                    <w:szCs w:val="24"/>
                  </w:rPr>
                  <w:t>outer</w:t>
                </w:r>
                <w:r>
                  <w:rPr>
                    <w:spacing w:val="-1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R</w:t>
                </w:r>
                <w:r>
                  <w:rPr>
                    <w:spacing w:val="3"/>
                    <w:sz w:val="24"/>
                    <w:szCs w:val="24"/>
                  </w:rPr>
                  <w:t>P</w:t>
                </w:r>
                <w:r>
                  <w:rPr>
                    <w:sz w:val="24"/>
                    <w:szCs w:val="24"/>
                  </w:rPr>
                  <w:t>L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B7C" w:rsidRDefault="00DF25E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1pt;margin-top:72.25pt;width:11pt;height:14pt;z-index:-251654144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8.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92.4pt;margin-top:72.25pt;width:97.5pt;height:14pt;z-index:-251653120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Rout</w:t>
                </w:r>
                <w:r>
                  <w:rPr>
                    <w:spacing w:val="1"/>
                    <w:sz w:val="24"/>
                    <w:szCs w:val="24"/>
                  </w:rPr>
                  <w:t>i</w:t>
                </w:r>
                <w:r>
                  <w:rPr>
                    <w:sz w:val="24"/>
                    <w:szCs w:val="24"/>
                  </w:rPr>
                  <w:t>ng</w:t>
                </w:r>
                <w:r>
                  <w:rPr>
                    <w:spacing w:val="-2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– rout</w:t>
                </w:r>
                <w:r>
                  <w:rPr>
                    <w:spacing w:val="-1"/>
                    <w:sz w:val="24"/>
                    <w:szCs w:val="24"/>
                  </w:rPr>
                  <w:t>e</w:t>
                </w:r>
                <w:r>
                  <w:rPr>
                    <w:sz w:val="24"/>
                    <w:szCs w:val="24"/>
                  </w:rPr>
                  <w:t xml:space="preserve">r </w:t>
                </w:r>
                <w:proofErr w:type="spellStart"/>
                <w:r>
                  <w:rPr>
                    <w:spacing w:val="-1"/>
                    <w:sz w:val="24"/>
                    <w:szCs w:val="24"/>
                  </w:rPr>
                  <w:t>r</w:t>
                </w:r>
                <w:r>
                  <w:rPr>
                    <w:sz w:val="24"/>
                    <w:szCs w:val="24"/>
                  </w:rPr>
                  <w:t>pl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B7C" w:rsidRDefault="00DF25E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71pt;margin-top:72.25pt;width:100.4pt;height:14pt;z-index:-251652096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10. </w:t>
                </w:r>
                <w:r>
                  <w:rPr>
                    <w:spacing w:val="7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sz w:val="24"/>
                    <w:szCs w:val="24"/>
                  </w:rPr>
                  <w:t>Uji</w:t>
                </w:r>
                <w:proofErr w:type="spellEnd"/>
                <w:r>
                  <w:rPr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sz w:val="24"/>
                    <w:szCs w:val="24"/>
                  </w:rPr>
                  <w:t>konektiv</w:t>
                </w:r>
                <w:r>
                  <w:rPr>
                    <w:spacing w:val="1"/>
                    <w:sz w:val="24"/>
                    <w:szCs w:val="24"/>
                  </w:rPr>
                  <w:t>i</w:t>
                </w:r>
                <w:r>
                  <w:rPr>
                    <w:sz w:val="24"/>
                    <w:szCs w:val="24"/>
                  </w:rPr>
                  <w:t>tas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B7C" w:rsidRDefault="00DF25E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72.25pt;width:11pt;height:14pt;z-index:-251651072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2.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92.4pt;margin-top:72.25pt;width:124.35pt;height:14pt;z-index:-251650048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Rout</w:t>
                </w:r>
                <w:r>
                  <w:rPr>
                    <w:spacing w:val="1"/>
                    <w:sz w:val="24"/>
                    <w:szCs w:val="24"/>
                  </w:rPr>
                  <w:t>i</w:t>
                </w:r>
                <w:r>
                  <w:rPr>
                    <w:sz w:val="24"/>
                    <w:szCs w:val="24"/>
                  </w:rPr>
                  <w:t>ng</w:t>
                </w:r>
                <w:r>
                  <w:rPr>
                    <w:spacing w:val="-2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– rout</w:t>
                </w:r>
                <w:r>
                  <w:rPr>
                    <w:spacing w:val="-1"/>
                    <w:sz w:val="24"/>
                    <w:szCs w:val="24"/>
                  </w:rPr>
                  <w:t>e</w:t>
                </w:r>
                <w:r>
                  <w:rPr>
                    <w:sz w:val="24"/>
                    <w:szCs w:val="24"/>
                  </w:rPr>
                  <w:t>r</w:t>
                </w:r>
                <w:r>
                  <w:rPr>
                    <w:spacing w:val="2"/>
                    <w:sz w:val="24"/>
                    <w:szCs w:val="24"/>
                  </w:rPr>
                  <w:t xml:space="preserve"> </w:t>
                </w:r>
                <w:r>
                  <w:rPr>
                    <w:spacing w:val="-2"/>
                    <w:sz w:val="24"/>
                    <w:szCs w:val="24"/>
                  </w:rPr>
                  <w:t>g</w:t>
                </w:r>
                <w:r>
                  <w:rPr>
                    <w:spacing w:val="-1"/>
                    <w:sz w:val="24"/>
                    <w:szCs w:val="24"/>
                  </w:rPr>
                  <w:t>a</w:t>
                </w:r>
                <w:r>
                  <w:rPr>
                    <w:spacing w:val="3"/>
                    <w:sz w:val="24"/>
                    <w:szCs w:val="24"/>
                  </w:rPr>
                  <w:t>t</w:t>
                </w:r>
                <w:r>
                  <w:rPr>
                    <w:spacing w:val="-1"/>
                    <w:sz w:val="24"/>
                    <w:szCs w:val="24"/>
                  </w:rPr>
                  <w:t>e</w:t>
                </w:r>
                <w:r>
                  <w:rPr>
                    <w:sz w:val="24"/>
                    <w:szCs w:val="24"/>
                  </w:rPr>
                  <w:t>w</w:t>
                </w:r>
                <w:r>
                  <w:rPr>
                    <w:spacing w:val="3"/>
                    <w:sz w:val="24"/>
                    <w:szCs w:val="24"/>
                  </w:rPr>
                  <w:t>a</w:t>
                </w:r>
                <w:r>
                  <w:rPr>
                    <w:sz w:val="24"/>
                    <w:szCs w:val="24"/>
                  </w:rPr>
                  <w:t>y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B7C" w:rsidRDefault="00DF25E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2.25pt;width:11pt;height:14pt;z-index:-251649024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4.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92.4pt;margin-top:72.25pt;width:97.55pt;height:14pt;z-index:-251648000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Rout</w:t>
                </w:r>
                <w:r>
                  <w:rPr>
                    <w:spacing w:val="1"/>
                    <w:sz w:val="24"/>
                    <w:szCs w:val="24"/>
                  </w:rPr>
                  <w:t>i</w:t>
                </w:r>
                <w:r>
                  <w:rPr>
                    <w:sz w:val="24"/>
                    <w:szCs w:val="24"/>
                  </w:rPr>
                  <w:t>ng</w:t>
                </w:r>
                <w:r>
                  <w:rPr>
                    <w:spacing w:val="-2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– rout</w:t>
                </w:r>
                <w:r>
                  <w:rPr>
                    <w:spacing w:val="-1"/>
                    <w:sz w:val="24"/>
                    <w:szCs w:val="24"/>
                  </w:rPr>
                  <w:t>e</w:t>
                </w:r>
                <w:r>
                  <w:rPr>
                    <w:sz w:val="24"/>
                    <w:szCs w:val="24"/>
                  </w:rPr>
                  <w:t>r</w:t>
                </w:r>
                <w:r>
                  <w:rPr>
                    <w:spacing w:val="-1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sz w:val="24"/>
                    <w:szCs w:val="24"/>
                  </w:rPr>
                  <w:t>rpl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B7C" w:rsidRDefault="00276B7C">
    <w:pPr>
      <w:spacing w:line="0" w:lineRule="atLeast"/>
      <w:rPr>
        <w:sz w:val="0"/>
        <w:szCs w:val="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B7C" w:rsidRDefault="00DF25E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1pt;margin-top:72.25pt;width:11pt;height:14pt;z-index:-251667456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5.</w:t>
                </w:r>
              </w:p>
            </w:txbxContent>
          </v:textbox>
          <w10:wrap anchorx="page" anchory="page"/>
        </v:shape>
      </w:pict>
    </w:r>
    <w:r>
      <w:pict>
        <v:shape id="_x0000_s2067" type="#_x0000_t202" style="position:absolute;margin-left:92.4pt;margin-top:72.25pt;width:146.05pt;height:14pt;z-index:-251666432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Kon</w:t>
                </w:r>
                <w:r>
                  <w:rPr>
                    <w:spacing w:val="-1"/>
                    <w:sz w:val="24"/>
                    <w:szCs w:val="24"/>
                  </w:rPr>
                  <w:t>f</w:t>
                </w:r>
                <w:r>
                  <w:rPr>
                    <w:sz w:val="24"/>
                    <w:szCs w:val="24"/>
                  </w:rPr>
                  <w:t>i</w:t>
                </w:r>
                <w:r>
                  <w:rPr>
                    <w:spacing w:val="-2"/>
                    <w:sz w:val="24"/>
                    <w:szCs w:val="24"/>
                  </w:rPr>
                  <w:t>g</w:t>
                </w:r>
                <w:r>
                  <w:rPr>
                    <w:spacing w:val="2"/>
                    <w:sz w:val="24"/>
                    <w:szCs w:val="24"/>
                  </w:rPr>
                  <w:t>u</w:t>
                </w:r>
                <w:r>
                  <w:rPr>
                    <w:sz w:val="24"/>
                    <w:szCs w:val="24"/>
                  </w:rPr>
                  <w:t>r</w:t>
                </w:r>
                <w:r>
                  <w:rPr>
                    <w:spacing w:val="-2"/>
                    <w:sz w:val="24"/>
                    <w:szCs w:val="24"/>
                  </w:rPr>
                  <w:t>a</w:t>
                </w:r>
                <w:r>
                  <w:rPr>
                    <w:sz w:val="24"/>
                    <w:szCs w:val="24"/>
                  </w:rPr>
                  <w:t>si</w:t>
                </w:r>
                <w:proofErr w:type="spellEnd"/>
                <w:r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pacing w:val="1"/>
                    <w:sz w:val="24"/>
                    <w:szCs w:val="24"/>
                  </w:rPr>
                  <w:t>R</w:t>
                </w:r>
                <w:r>
                  <w:rPr>
                    <w:sz w:val="24"/>
                    <w:szCs w:val="24"/>
                  </w:rPr>
                  <w:t>outer</w:t>
                </w:r>
                <w:r>
                  <w:rPr>
                    <w:spacing w:val="-1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spacing w:val="2"/>
                    <w:sz w:val="24"/>
                    <w:szCs w:val="24"/>
                  </w:rPr>
                  <w:t>G</w:t>
                </w:r>
                <w:r>
                  <w:rPr>
                    <w:spacing w:val="-1"/>
                    <w:sz w:val="24"/>
                    <w:szCs w:val="24"/>
                  </w:rPr>
                  <w:t>a</w:t>
                </w:r>
                <w:r>
                  <w:rPr>
                    <w:sz w:val="24"/>
                    <w:szCs w:val="24"/>
                  </w:rPr>
                  <w:t>t</w:t>
                </w:r>
                <w:r>
                  <w:rPr>
                    <w:spacing w:val="2"/>
                    <w:sz w:val="24"/>
                    <w:szCs w:val="24"/>
                  </w:rPr>
                  <w:t>e</w:t>
                </w:r>
                <w:r>
                  <w:rPr>
                    <w:sz w:val="24"/>
                    <w:szCs w:val="24"/>
                  </w:rPr>
                  <w:t>w</w:t>
                </w:r>
                <w:r>
                  <w:rPr>
                    <w:spacing w:val="-1"/>
                    <w:sz w:val="24"/>
                    <w:szCs w:val="24"/>
                  </w:rPr>
                  <w:t>a</w:t>
                </w:r>
                <w:r>
                  <w:rPr>
                    <w:spacing w:val="4"/>
                    <w:sz w:val="24"/>
                    <w:szCs w:val="24"/>
                  </w:rPr>
                  <w:t>a</w:t>
                </w:r>
                <w:r>
                  <w:rPr>
                    <w:sz w:val="24"/>
                    <w:szCs w:val="24"/>
                  </w:rPr>
                  <w:t>y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B7C" w:rsidRDefault="00DF25E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71pt;margin-top:72.25pt;width:11pt;height:14pt;z-index:-251665408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7.</w:t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92.4pt;margin-top:72.25pt;width:102.05pt;height:14pt;z-index:-251664384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Kon</w:t>
                </w:r>
                <w:r>
                  <w:rPr>
                    <w:spacing w:val="-1"/>
                    <w:sz w:val="24"/>
                    <w:szCs w:val="24"/>
                  </w:rPr>
                  <w:t>f</w:t>
                </w:r>
                <w:r>
                  <w:rPr>
                    <w:sz w:val="24"/>
                    <w:szCs w:val="24"/>
                  </w:rPr>
                  <w:t>i</w:t>
                </w:r>
                <w:r>
                  <w:rPr>
                    <w:spacing w:val="-2"/>
                    <w:sz w:val="24"/>
                    <w:szCs w:val="24"/>
                  </w:rPr>
                  <w:t>g</w:t>
                </w:r>
                <w:r>
                  <w:rPr>
                    <w:spacing w:val="2"/>
                    <w:sz w:val="24"/>
                    <w:szCs w:val="24"/>
                  </w:rPr>
                  <w:t>u</w:t>
                </w:r>
                <w:r>
                  <w:rPr>
                    <w:sz w:val="24"/>
                    <w:szCs w:val="24"/>
                  </w:rPr>
                  <w:t>r</w:t>
                </w:r>
                <w:r>
                  <w:rPr>
                    <w:spacing w:val="-2"/>
                    <w:sz w:val="24"/>
                    <w:szCs w:val="24"/>
                  </w:rPr>
                  <w:t>a</w:t>
                </w:r>
                <w:r>
                  <w:rPr>
                    <w:sz w:val="24"/>
                    <w:szCs w:val="24"/>
                  </w:rPr>
                  <w:t>si</w:t>
                </w:r>
                <w:proofErr w:type="spellEnd"/>
                <w:r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pacing w:val="1"/>
                    <w:sz w:val="24"/>
                    <w:szCs w:val="24"/>
                  </w:rPr>
                  <w:t>P</w:t>
                </w:r>
                <w:r>
                  <w:rPr>
                    <w:sz w:val="24"/>
                    <w:szCs w:val="24"/>
                  </w:rPr>
                  <w:t>C R</w:t>
                </w:r>
                <w:r>
                  <w:rPr>
                    <w:spacing w:val="1"/>
                    <w:sz w:val="24"/>
                    <w:szCs w:val="24"/>
                  </w:rPr>
                  <w:t>P</w:t>
                </w:r>
                <w:r>
                  <w:rPr>
                    <w:sz w:val="24"/>
                    <w:szCs w:val="24"/>
                  </w:rPr>
                  <w:t>L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B7C" w:rsidRDefault="00DF25E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71pt;margin-top:72.25pt;width:140.95pt;height:14pt;z-index:-251663360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10. </w:t>
                </w:r>
                <w:r>
                  <w:rPr>
                    <w:spacing w:val="7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Rout</w:t>
                </w:r>
                <w:r>
                  <w:rPr>
                    <w:spacing w:val="1"/>
                    <w:sz w:val="24"/>
                    <w:szCs w:val="24"/>
                  </w:rPr>
                  <w:t>i</w:t>
                </w:r>
                <w:r>
                  <w:rPr>
                    <w:sz w:val="24"/>
                    <w:szCs w:val="24"/>
                  </w:rPr>
                  <w:t>ng</w:t>
                </w:r>
                <w:r>
                  <w:rPr>
                    <w:spacing w:val="-2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– rout</w:t>
                </w:r>
                <w:r>
                  <w:rPr>
                    <w:spacing w:val="-1"/>
                    <w:sz w:val="24"/>
                    <w:szCs w:val="24"/>
                  </w:rPr>
                  <w:t>e</w:t>
                </w:r>
                <w:r>
                  <w:rPr>
                    <w:sz w:val="24"/>
                    <w:szCs w:val="24"/>
                  </w:rPr>
                  <w:t xml:space="preserve">r </w:t>
                </w:r>
                <w:proofErr w:type="spellStart"/>
                <w:r>
                  <w:rPr>
                    <w:spacing w:val="2"/>
                    <w:sz w:val="24"/>
                    <w:szCs w:val="24"/>
                  </w:rPr>
                  <w:t>J</w:t>
                </w:r>
                <w:r>
                  <w:rPr>
                    <w:spacing w:val="-1"/>
                    <w:sz w:val="24"/>
                    <w:szCs w:val="24"/>
                  </w:rPr>
                  <w:t>a</w:t>
                </w:r>
                <w:r>
                  <w:rPr>
                    <w:sz w:val="24"/>
                    <w:szCs w:val="24"/>
                  </w:rPr>
                  <w:t>rkom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B7C" w:rsidRDefault="00DF25E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71pt;margin-top:72.25pt;width:116.4pt;height:14pt;z-index:-251662336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12. </w:t>
                </w:r>
                <w:r>
                  <w:rPr>
                    <w:spacing w:val="7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Rout</w:t>
                </w:r>
                <w:r>
                  <w:rPr>
                    <w:spacing w:val="1"/>
                    <w:sz w:val="24"/>
                    <w:szCs w:val="24"/>
                  </w:rPr>
                  <w:t>i</w:t>
                </w:r>
                <w:r>
                  <w:rPr>
                    <w:sz w:val="24"/>
                    <w:szCs w:val="24"/>
                  </w:rPr>
                  <w:t>ng</w:t>
                </w:r>
                <w:r>
                  <w:rPr>
                    <w:spacing w:val="-2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– rout</w:t>
                </w:r>
                <w:r>
                  <w:rPr>
                    <w:spacing w:val="-1"/>
                    <w:sz w:val="24"/>
                    <w:szCs w:val="24"/>
                  </w:rPr>
                  <w:t>e</w:t>
                </w:r>
                <w:r>
                  <w:rPr>
                    <w:sz w:val="24"/>
                    <w:szCs w:val="24"/>
                  </w:rPr>
                  <w:t xml:space="preserve">r </w:t>
                </w:r>
                <w:r>
                  <w:rPr>
                    <w:spacing w:val="2"/>
                    <w:sz w:val="24"/>
                    <w:szCs w:val="24"/>
                  </w:rPr>
                  <w:t>S</w:t>
                </w:r>
                <w:r>
                  <w:rPr>
                    <w:sz w:val="24"/>
                    <w:szCs w:val="24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B7C" w:rsidRDefault="00DF25E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71pt;margin-top:72.25pt;width:101.7pt;height:14pt;z-index:-251661312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14. </w:t>
                </w:r>
                <w:r>
                  <w:rPr>
                    <w:spacing w:val="7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sz w:val="24"/>
                    <w:szCs w:val="24"/>
                  </w:rPr>
                  <w:t>M</w:t>
                </w:r>
                <w:r>
                  <w:rPr>
                    <w:spacing w:val="-1"/>
                    <w:sz w:val="24"/>
                    <w:szCs w:val="24"/>
                  </w:rPr>
                  <w:t>e</w:t>
                </w:r>
                <w:r>
                  <w:rPr>
                    <w:sz w:val="24"/>
                    <w:szCs w:val="24"/>
                  </w:rPr>
                  <w:t>lakuk</w:t>
                </w:r>
                <w:r>
                  <w:rPr>
                    <w:spacing w:val="-1"/>
                    <w:sz w:val="24"/>
                    <w:szCs w:val="24"/>
                  </w:rPr>
                  <w:t>a</w:t>
                </w:r>
                <w:r>
                  <w:rPr>
                    <w:sz w:val="24"/>
                    <w:szCs w:val="24"/>
                  </w:rPr>
                  <w:t>n</w:t>
                </w:r>
                <w:proofErr w:type="spellEnd"/>
                <w:r>
                  <w:rPr>
                    <w:sz w:val="24"/>
                    <w:szCs w:val="24"/>
                  </w:rPr>
                  <w:t xml:space="preserve"> pi</w:t>
                </w:r>
                <w:r>
                  <w:rPr>
                    <w:spacing w:val="3"/>
                    <w:sz w:val="24"/>
                    <w:szCs w:val="24"/>
                  </w:rPr>
                  <w:t>n</w:t>
                </w:r>
                <w:r>
                  <w:rPr>
                    <w:sz w:val="24"/>
                    <w:szCs w:val="24"/>
                  </w:rPr>
                  <w:t>g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B7C" w:rsidRDefault="00DF25E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71pt;margin-top:72.25pt;width:11pt;height:14pt;z-index:-251660288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2.</w:t>
                </w:r>
              </w:p>
            </w:txbxContent>
          </v:textbox>
          <w10:wrap anchorx="page" anchory="page"/>
        </v:shape>
      </w:pict>
    </w:r>
    <w:r>
      <w:pict>
        <v:shape id="_x0000_s2060" type="#_x0000_t202" style="position:absolute;margin-left:92.4pt;margin-top:72.25pt;width:133.95pt;height:14pt;z-index:-251659264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Kon</w:t>
                </w:r>
                <w:r>
                  <w:rPr>
                    <w:spacing w:val="-1"/>
                    <w:sz w:val="24"/>
                    <w:szCs w:val="24"/>
                  </w:rPr>
                  <w:t>f</w:t>
                </w:r>
                <w:r>
                  <w:rPr>
                    <w:sz w:val="24"/>
                    <w:szCs w:val="24"/>
                  </w:rPr>
                  <w:t>i</w:t>
                </w:r>
                <w:r>
                  <w:rPr>
                    <w:spacing w:val="-2"/>
                    <w:sz w:val="24"/>
                    <w:szCs w:val="24"/>
                  </w:rPr>
                  <w:t>g</w:t>
                </w:r>
                <w:r>
                  <w:rPr>
                    <w:spacing w:val="2"/>
                    <w:sz w:val="24"/>
                    <w:szCs w:val="24"/>
                  </w:rPr>
                  <w:t>u</w:t>
                </w:r>
                <w:r>
                  <w:rPr>
                    <w:sz w:val="24"/>
                    <w:szCs w:val="24"/>
                  </w:rPr>
                  <w:t>r</w:t>
                </w:r>
                <w:r>
                  <w:rPr>
                    <w:spacing w:val="-2"/>
                    <w:sz w:val="24"/>
                    <w:szCs w:val="24"/>
                  </w:rPr>
                  <w:t>a</w:t>
                </w:r>
                <w:r>
                  <w:rPr>
                    <w:sz w:val="24"/>
                    <w:szCs w:val="24"/>
                  </w:rPr>
                  <w:t>si</w:t>
                </w:r>
                <w:proofErr w:type="spellEnd"/>
                <w:r>
                  <w:rPr>
                    <w:sz w:val="24"/>
                    <w:szCs w:val="24"/>
                  </w:rPr>
                  <w:t xml:space="preserve"> rout</w:t>
                </w:r>
                <w:r>
                  <w:rPr>
                    <w:spacing w:val="2"/>
                    <w:sz w:val="24"/>
                    <w:szCs w:val="24"/>
                  </w:rPr>
                  <w:t>e</w:t>
                </w:r>
                <w:r>
                  <w:rPr>
                    <w:sz w:val="24"/>
                    <w:szCs w:val="24"/>
                  </w:rPr>
                  <w:t>r</w:t>
                </w:r>
                <w:r>
                  <w:rPr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spacing w:val="-2"/>
                    <w:sz w:val="24"/>
                    <w:szCs w:val="24"/>
                  </w:rPr>
                  <w:t>g</w:t>
                </w:r>
                <w:r>
                  <w:rPr>
                    <w:spacing w:val="-1"/>
                    <w:sz w:val="24"/>
                    <w:szCs w:val="24"/>
                  </w:rPr>
                  <w:t>a</w:t>
                </w:r>
                <w:r>
                  <w:rPr>
                    <w:sz w:val="24"/>
                    <w:szCs w:val="24"/>
                  </w:rPr>
                  <w:t>te</w:t>
                </w:r>
                <w:r>
                  <w:rPr>
                    <w:spacing w:val="1"/>
                    <w:sz w:val="24"/>
                    <w:szCs w:val="24"/>
                  </w:rPr>
                  <w:t>wa</w:t>
                </w:r>
                <w:r>
                  <w:rPr>
                    <w:sz w:val="24"/>
                    <w:szCs w:val="24"/>
                  </w:rPr>
                  <w:t>y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B7C" w:rsidRDefault="00DF25E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1pt;margin-top:72.25pt;width:11pt;height:14pt;z-index:-251658240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4.</w:t>
                </w:r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92.4pt;margin-top:72.25pt;width:107.2pt;height:14pt;z-index:-251657216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Kon</w:t>
                </w:r>
                <w:r>
                  <w:rPr>
                    <w:spacing w:val="-1"/>
                    <w:sz w:val="24"/>
                    <w:szCs w:val="24"/>
                  </w:rPr>
                  <w:t>f</w:t>
                </w:r>
                <w:r>
                  <w:rPr>
                    <w:sz w:val="24"/>
                    <w:szCs w:val="24"/>
                  </w:rPr>
                  <w:t>i</w:t>
                </w:r>
                <w:r>
                  <w:rPr>
                    <w:spacing w:val="-2"/>
                    <w:sz w:val="24"/>
                    <w:szCs w:val="24"/>
                  </w:rPr>
                  <w:t>g</w:t>
                </w:r>
                <w:r>
                  <w:rPr>
                    <w:spacing w:val="2"/>
                    <w:sz w:val="24"/>
                    <w:szCs w:val="24"/>
                  </w:rPr>
                  <w:t>u</w:t>
                </w:r>
                <w:r>
                  <w:rPr>
                    <w:sz w:val="24"/>
                    <w:szCs w:val="24"/>
                  </w:rPr>
                  <w:t>r</w:t>
                </w:r>
                <w:r>
                  <w:rPr>
                    <w:spacing w:val="-2"/>
                    <w:sz w:val="24"/>
                    <w:szCs w:val="24"/>
                  </w:rPr>
                  <w:t>a</w:t>
                </w:r>
                <w:r>
                  <w:rPr>
                    <w:sz w:val="24"/>
                    <w:szCs w:val="24"/>
                  </w:rPr>
                  <w:t>si</w:t>
                </w:r>
                <w:proofErr w:type="spellEnd"/>
                <w:r>
                  <w:rPr>
                    <w:sz w:val="24"/>
                    <w:szCs w:val="24"/>
                  </w:rPr>
                  <w:t xml:space="preserve"> rout</w:t>
                </w:r>
                <w:r>
                  <w:rPr>
                    <w:spacing w:val="2"/>
                    <w:sz w:val="24"/>
                    <w:szCs w:val="24"/>
                  </w:rPr>
                  <w:t>e</w:t>
                </w:r>
                <w:r>
                  <w:rPr>
                    <w:sz w:val="24"/>
                    <w:szCs w:val="24"/>
                  </w:rPr>
                  <w:t xml:space="preserve">r </w:t>
                </w:r>
                <w:proofErr w:type="spellStart"/>
                <w:r>
                  <w:rPr>
                    <w:spacing w:val="-1"/>
                    <w:sz w:val="24"/>
                    <w:szCs w:val="24"/>
                  </w:rPr>
                  <w:t>r</w:t>
                </w:r>
                <w:r>
                  <w:rPr>
                    <w:sz w:val="24"/>
                    <w:szCs w:val="24"/>
                  </w:rPr>
                  <w:t>pl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B7C" w:rsidRDefault="00DF25E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71pt;margin-top:72.25pt;width:11pt;height:14pt;z-index:-251656192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6.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92.4pt;margin-top:72.25pt;width:124.35pt;height:14pt;z-index:-251655168;mso-position-horizontal-relative:page;mso-position-vertical-relative:page" filled="f" stroked="f">
          <v:textbox inset="0,0,0,0">
            <w:txbxContent>
              <w:p w:rsidR="00276B7C" w:rsidRDefault="00DF25E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Rout</w:t>
                </w:r>
                <w:r>
                  <w:rPr>
                    <w:spacing w:val="1"/>
                    <w:sz w:val="24"/>
                    <w:szCs w:val="24"/>
                  </w:rPr>
                  <w:t>i</w:t>
                </w:r>
                <w:r>
                  <w:rPr>
                    <w:sz w:val="24"/>
                    <w:szCs w:val="24"/>
                  </w:rPr>
                  <w:t>ng</w:t>
                </w:r>
                <w:r>
                  <w:rPr>
                    <w:spacing w:val="-2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– rout</w:t>
                </w:r>
                <w:r>
                  <w:rPr>
                    <w:spacing w:val="-1"/>
                    <w:sz w:val="24"/>
                    <w:szCs w:val="24"/>
                  </w:rPr>
                  <w:t>e</w:t>
                </w:r>
                <w:r>
                  <w:rPr>
                    <w:sz w:val="24"/>
                    <w:szCs w:val="24"/>
                  </w:rPr>
                  <w:t>r</w:t>
                </w:r>
                <w:r>
                  <w:rPr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spacing w:val="-2"/>
                    <w:sz w:val="24"/>
                    <w:szCs w:val="24"/>
                  </w:rPr>
                  <w:t>g</w:t>
                </w:r>
                <w:r>
                  <w:rPr>
                    <w:spacing w:val="-1"/>
                    <w:sz w:val="24"/>
                    <w:szCs w:val="24"/>
                  </w:rPr>
                  <w:t>a</w:t>
                </w:r>
                <w:r>
                  <w:rPr>
                    <w:spacing w:val="3"/>
                    <w:sz w:val="24"/>
                    <w:szCs w:val="24"/>
                  </w:rPr>
                  <w:t>t</w:t>
                </w:r>
                <w:r>
                  <w:rPr>
                    <w:spacing w:val="-1"/>
                    <w:sz w:val="24"/>
                    <w:szCs w:val="24"/>
                  </w:rPr>
                  <w:t>e</w:t>
                </w:r>
                <w:r>
                  <w:rPr>
                    <w:sz w:val="24"/>
                    <w:szCs w:val="24"/>
                  </w:rPr>
                  <w:t>w</w:t>
                </w:r>
                <w:r>
                  <w:rPr>
                    <w:spacing w:val="3"/>
                    <w:sz w:val="24"/>
                    <w:szCs w:val="24"/>
                  </w:rPr>
                  <w:t>a</w:t>
                </w:r>
                <w:r>
                  <w:rPr>
                    <w:sz w:val="24"/>
                    <w:szCs w:val="24"/>
                  </w:rPr>
                  <w:t>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E7497F"/>
    <w:multiLevelType w:val="multilevel"/>
    <w:tmpl w:val="C26E75D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hdrShapeDefaults>
    <o:shapedefaults v:ext="edit" spidmax="207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B7C"/>
    <w:rsid w:val="00276B7C"/>
    <w:rsid w:val="00952D11"/>
    <w:rsid w:val="00DF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1"/>
    </o:shapelayout>
  </w:shapeDefaults>
  <w:decimalSymbol w:val="."/>
  <w:listSeparator w:val=","/>
  <w15:docId w15:val="{16800DFB-E536-428F-8B52-C44FC95D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9.jpeg"/><Relationship Id="rId26" Type="http://schemas.openxmlformats.org/officeDocument/2006/relationships/header" Target="header6.xml"/><Relationship Id="rId39" Type="http://schemas.openxmlformats.org/officeDocument/2006/relationships/image" Target="media/image23.jpeg"/><Relationship Id="rId21" Type="http://schemas.openxmlformats.org/officeDocument/2006/relationships/image" Target="media/image11.jpeg"/><Relationship Id="rId34" Type="http://schemas.openxmlformats.org/officeDocument/2006/relationships/image" Target="media/image20.jpeg"/><Relationship Id="rId42" Type="http://schemas.openxmlformats.org/officeDocument/2006/relationships/image" Target="media/image25.jpeg"/><Relationship Id="rId47" Type="http://schemas.openxmlformats.org/officeDocument/2006/relationships/image" Target="media/image28.jpe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header" Target="header7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header" Target="header8.xml"/><Relationship Id="rId37" Type="http://schemas.openxmlformats.org/officeDocument/2006/relationships/image" Target="media/image22.jpeg"/><Relationship Id="rId40" Type="http://schemas.openxmlformats.org/officeDocument/2006/relationships/image" Target="media/image24.jpeg"/><Relationship Id="rId45" Type="http://schemas.openxmlformats.org/officeDocument/2006/relationships/image" Target="media/image27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eader" Target="header5.xml"/><Relationship Id="rId28" Type="http://schemas.openxmlformats.org/officeDocument/2006/relationships/image" Target="media/image16.jpeg"/><Relationship Id="rId36" Type="http://schemas.openxmlformats.org/officeDocument/2006/relationships/image" Target="media/image21.jpeg"/><Relationship Id="rId49" Type="http://schemas.openxmlformats.org/officeDocument/2006/relationships/header" Target="header14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18.jpeg"/><Relationship Id="rId44" Type="http://schemas.openxmlformats.org/officeDocument/2006/relationships/header" Target="header1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header" Target="header9.xml"/><Relationship Id="rId43" Type="http://schemas.openxmlformats.org/officeDocument/2006/relationships/image" Target="media/image26.jpeg"/><Relationship Id="rId48" Type="http://schemas.openxmlformats.org/officeDocument/2006/relationships/image" Target="media/image29.jpeg"/><Relationship Id="rId8" Type="http://schemas.openxmlformats.org/officeDocument/2006/relationships/image" Target="media/image2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5" Type="http://schemas.openxmlformats.org/officeDocument/2006/relationships/image" Target="media/image14.jpeg"/><Relationship Id="rId33" Type="http://schemas.openxmlformats.org/officeDocument/2006/relationships/image" Target="media/image19.jpeg"/><Relationship Id="rId38" Type="http://schemas.openxmlformats.org/officeDocument/2006/relationships/header" Target="header10.xml"/><Relationship Id="rId46" Type="http://schemas.openxmlformats.org/officeDocument/2006/relationships/header" Target="header13.xml"/><Relationship Id="rId20" Type="http://schemas.openxmlformats.org/officeDocument/2006/relationships/header" Target="header4.xml"/><Relationship Id="rId41" Type="http://schemas.openxmlformats.org/officeDocument/2006/relationships/header" Target="header1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AJI</cp:lastModifiedBy>
  <cp:revision>2</cp:revision>
  <dcterms:created xsi:type="dcterms:W3CDTF">2019-06-20T11:31:00Z</dcterms:created>
  <dcterms:modified xsi:type="dcterms:W3CDTF">2019-06-20T11:35:00Z</dcterms:modified>
</cp:coreProperties>
</file>